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384BB9" w14:paraId="492653B9" w14:textId="77777777">
        <w:trPr>
          <w:trHeight w:val="15200"/>
          <w:tblCellSpacing w:w="0" w:type="dxa"/>
          <w:hidden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0379309" w14:textId="77777777" w:rsidR="00384BB9" w:rsidRDefault="00C90A8D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5F108940" w14:textId="77777777" w:rsidR="00384BB9" w:rsidRDefault="00C90A8D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Jordan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McGhee</w:t>
            </w:r>
          </w:p>
          <w:p w14:paraId="186E32F2" w14:textId="77777777" w:rsidR="00384BB9" w:rsidRDefault="00C90A8D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384BB9" w14:paraId="18E7A087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6A52775" w14:textId="77777777" w:rsidR="00384BB9" w:rsidRDefault="00C90A8D">
                  <w:pPr>
                    <w:pStyle w:val="divdocumentleft-boxdivsectiontitleParagraph"/>
                    <w:shd w:val="clear" w:color="auto" w:fill="auto"/>
                    <w:spacing w:line="40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4"/>
                      <w:szCs w:val="34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4"/>
                      <w:szCs w:val="34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09061989" w14:textId="77777777" w:rsidR="00384BB9" w:rsidRDefault="00C90A8D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4A0E62FA" w14:textId="77777777" w:rsidR="00384BB9" w:rsidRDefault="00C90A8D">
            <w:pPr>
              <w:pStyle w:val="txtBold"/>
              <w:spacing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24F7F23B" w14:textId="77777777" w:rsidR="00384BB9" w:rsidRDefault="00C90A8D">
            <w:pPr>
              <w:pStyle w:val="div"/>
              <w:spacing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Ames,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IA, 50010</w:t>
            </w:r>
          </w:p>
          <w:p w14:paraId="57147A01" w14:textId="77777777" w:rsidR="00384BB9" w:rsidRPr="00C90A8D" w:rsidRDefault="00C90A8D">
            <w:pPr>
              <w:pStyle w:val="txtBold"/>
              <w:spacing w:before="1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</w:pPr>
            <w:r w:rsidRPr="00C90A8D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 xml:space="preserve">Phone </w:t>
            </w:r>
          </w:p>
          <w:p w14:paraId="47995786" w14:textId="77777777" w:rsidR="00384BB9" w:rsidRPr="00C90A8D" w:rsidRDefault="00C90A8D">
            <w:pPr>
              <w:pStyle w:val="div"/>
              <w:spacing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</w:pPr>
            <w:r w:rsidRPr="00C90A8D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>319-238-9963</w:t>
            </w:r>
          </w:p>
          <w:p w14:paraId="60BF7D61" w14:textId="77777777" w:rsidR="00384BB9" w:rsidRPr="00C90A8D" w:rsidRDefault="00C90A8D">
            <w:pPr>
              <w:pStyle w:val="txtBold"/>
              <w:spacing w:before="1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</w:pPr>
            <w:r w:rsidRPr="00C90A8D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 xml:space="preserve">E-mail </w:t>
            </w:r>
          </w:p>
          <w:p w14:paraId="2D39D9F1" w14:textId="77777777" w:rsidR="00384BB9" w:rsidRPr="00C90A8D" w:rsidRDefault="00C90A8D">
            <w:pPr>
              <w:pStyle w:val="div"/>
              <w:spacing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</w:pPr>
            <w:r w:rsidRPr="00C90A8D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>JMcGheeCpE@gmail.com</w:t>
            </w:r>
          </w:p>
          <w:p w14:paraId="1F6AB504" w14:textId="77777777" w:rsidR="00384BB9" w:rsidRPr="00C90A8D" w:rsidRDefault="00C90A8D">
            <w:pPr>
              <w:pStyle w:val="txtBold"/>
              <w:spacing w:before="1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</w:pPr>
            <w:r w:rsidRPr="00C90A8D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  <w:t>LinkedIn</w:t>
            </w:r>
          </w:p>
          <w:p w14:paraId="5BAF1259" w14:textId="77777777" w:rsidR="00384BB9" w:rsidRPr="00C90A8D" w:rsidRDefault="00C90A8D">
            <w:pPr>
              <w:pStyle w:val="div"/>
              <w:spacing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</w:pPr>
            <w:r w:rsidRPr="00C90A8D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  <w:t>https://www.linkedin.com/in/jordan-mcghee-421a2222</w:t>
            </w:r>
          </w:p>
          <w:p w14:paraId="665FCD80" w14:textId="77777777" w:rsidR="00384BB9" w:rsidRPr="00C90A8D" w:rsidRDefault="00C90A8D">
            <w:pPr>
              <w:pStyle w:val="txtBold"/>
              <w:spacing w:before="1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</w:pPr>
            <w:r w:rsidRPr="00C90A8D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  <w:t>WWW</w:t>
            </w:r>
          </w:p>
          <w:p w14:paraId="045B9A4B" w14:textId="77777777" w:rsidR="00384BB9" w:rsidRPr="00C90A8D" w:rsidRDefault="00C90A8D">
            <w:pPr>
              <w:pStyle w:val="div"/>
              <w:spacing w:after="1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</w:pPr>
            <w:r w:rsidRPr="00C90A8D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  <w:lang w:val="fr-FR"/>
              </w:rPr>
              <w:t>https://jmcghee-cpe.github.io/</w:t>
            </w:r>
          </w:p>
          <w:p w14:paraId="493AED36" w14:textId="77777777" w:rsidR="00384BB9" w:rsidRPr="00C90A8D" w:rsidRDefault="00C90A8D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  <w:lang w:val="fr-FR"/>
              </w:rPr>
            </w:pPr>
            <w:r w:rsidRPr="00C90A8D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  <w:lang w:val="fr-FR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384BB9" w:rsidRPr="00C90A8D" w14:paraId="61FC0DD2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74AB12C5" w14:textId="77777777" w:rsidR="00384BB9" w:rsidRPr="00C90A8D" w:rsidRDefault="00C90A8D">
                  <w:pPr>
                    <w:pStyle w:val="divdocumentleft-boxdivsectiontitleParagraph"/>
                    <w:shd w:val="clear" w:color="auto" w:fill="auto"/>
                    <w:spacing w:line="40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4"/>
                      <w:szCs w:val="34"/>
                      <w:shd w:val="clear" w:color="auto" w:fill="auto"/>
                      <w:lang w:val="fr-FR"/>
                    </w:rPr>
                  </w:pPr>
                  <w:proofErr w:type="spellStart"/>
                  <w:r w:rsidRPr="00C90A8D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4"/>
                      <w:szCs w:val="34"/>
                      <w:shd w:val="clear" w:color="auto" w:fill="auto"/>
                      <w:lang w:val="fr-FR"/>
                    </w:rPr>
                    <w:t>Skills</w:t>
                  </w:r>
                  <w:proofErr w:type="spellEnd"/>
                </w:p>
              </w:tc>
            </w:tr>
          </w:tbl>
          <w:p w14:paraId="1DAB0DAE" w14:textId="77777777" w:rsidR="00384BB9" w:rsidRPr="00C90A8D" w:rsidRDefault="00C90A8D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  <w:lang w:val="fr-FR"/>
              </w:rPr>
            </w:pPr>
            <w:r w:rsidRPr="00C90A8D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  <w:lang w:val="fr-FR"/>
              </w:rPr>
              <w:t> </w:t>
            </w:r>
          </w:p>
          <w:p w14:paraId="46387E43" w14:textId="6DFF1D15" w:rsidR="00384BB9" w:rsidRPr="00C90A8D" w:rsidRDefault="00C90A8D">
            <w:pPr>
              <w:pStyle w:val="p"/>
              <w:spacing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</w:pPr>
            <w:r w:rsidRPr="00C90A8D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 xml:space="preserve">Network </w:t>
            </w:r>
            <w:proofErr w:type="spellStart"/>
            <w:r w:rsidRPr="00C90A8D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>Protocol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>s</w:t>
            </w:r>
            <w:proofErr w:type="spellEnd"/>
          </w:p>
          <w:p w14:paraId="0050B712" w14:textId="77777777" w:rsidR="00384BB9" w:rsidRPr="00C90A8D" w:rsidRDefault="00C90A8D">
            <w:pPr>
              <w:pStyle w:val="p"/>
              <w:spacing w:before="20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</w:pPr>
            <w:r w:rsidRPr="00C90A8D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 xml:space="preserve">Cadence Tools </w:t>
            </w:r>
            <w:r w:rsidRPr="00C90A8D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>(</w:t>
            </w:r>
            <w:proofErr w:type="spellStart"/>
            <w:r w:rsidRPr="00C90A8D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>Virtuoso,Genus,Innovus</w:t>
            </w:r>
            <w:proofErr w:type="spellEnd"/>
            <w:r w:rsidRPr="00C90A8D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lang w:val="fr-FR"/>
              </w:rPr>
              <w:t>))</w:t>
            </w:r>
          </w:p>
          <w:p w14:paraId="338BE224" w14:textId="77777777" w:rsidR="00384BB9" w:rsidRDefault="00C90A8D">
            <w:pPr>
              <w:pStyle w:val="p"/>
              <w:spacing w:before="20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Programming</w:t>
            </w:r>
          </w:p>
          <w:p w14:paraId="186F4630" w14:textId="77777777" w:rsidR="00384BB9" w:rsidRDefault="00C90A8D">
            <w:pPr>
              <w:pStyle w:val="p"/>
              <w:spacing w:before="20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3D Modeling / 3D Printing</w:t>
            </w:r>
          </w:p>
          <w:p w14:paraId="7FE46FC2" w14:textId="77777777" w:rsidR="00384BB9" w:rsidRDefault="00C90A8D">
            <w:pPr>
              <w:pStyle w:val="p"/>
              <w:spacing w:before="20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Experience using Inventor</w:t>
            </w:r>
          </w:p>
          <w:p w14:paraId="79A05AE3" w14:textId="77777777" w:rsidR="00384BB9" w:rsidRDefault="00C90A8D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384BB9" w14:paraId="7B0F282E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7CBA895" w14:textId="7951965F" w:rsidR="00384BB9" w:rsidRDefault="00C90A8D">
                  <w:pPr>
                    <w:pStyle w:val="divdocumentleft-boxdivsectiontitleParagraph"/>
                    <w:shd w:val="clear" w:color="auto" w:fill="auto"/>
                    <w:spacing w:line="40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4"/>
                      <w:szCs w:val="34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4"/>
                      <w:szCs w:val="34"/>
                      <w:shd w:val="clear" w:color="auto" w:fill="auto"/>
                    </w:rPr>
                    <w:t>Languages</w:t>
                  </w:r>
                </w:p>
              </w:tc>
            </w:tr>
          </w:tbl>
          <w:p w14:paraId="0F855491" w14:textId="77777777" w:rsidR="00384BB9" w:rsidRDefault="00C90A8D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0909E8DD" w14:textId="77777777" w:rsidR="00384BB9" w:rsidRDefault="00C90A8D">
            <w:pPr>
              <w:pStyle w:val="p"/>
              <w:spacing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C/C++</w:t>
            </w:r>
          </w:p>
          <w:p w14:paraId="5C3723E0" w14:textId="77777777" w:rsidR="00384BB9" w:rsidRDefault="00C90A8D">
            <w:pPr>
              <w:pStyle w:val="p"/>
              <w:spacing w:before="2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HTML/CSS</w:t>
            </w:r>
          </w:p>
          <w:p w14:paraId="4A682E0D" w14:textId="77777777" w:rsidR="00384BB9" w:rsidRDefault="00C90A8D">
            <w:pPr>
              <w:pStyle w:val="p"/>
              <w:spacing w:before="2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Javascript</w:t>
            </w:r>
            <w:proofErr w:type="spellEnd"/>
          </w:p>
          <w:p w14:paraId="19BB9539" w14:textId="77777777" w:rsidR="00384BB9" w:rsidRDefault="00C90A8D">
            <w:pPr>
              <w:pStyle w:val="p"/>
              <w:spacing w:before="2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Java</w:t>
            </w:r>
          </w:p>
          <w:p w14:paraId="4C585FC8" w14:textId="77777777" w:rsidR="00384BB9" w:rsidRDefault="00C90A8D">
            <w:pPr>
              <w:pStyle w:val="p"/>
              <w:spacing w:before="2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VHDL</w:t>
            </w:r>
          </w:p>
          <w:p w14:paraId="755F5EB5" w14:textId="77777777" w:rsidR="00384BB9" w:rsidRDefault="00C90A8D">
            <w:pPr>
              <w:pStyle w:val="p"/>
              <w:spacing w:before="2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Verilog</w:t>
            </w:r>
          </w:p>
          <w:p w14:paraId="66C14AE6" w14:textId="77777777" w:rsidR="00384BB9" w:rsidRDefault="00C90A8D">
            <w:pPr>
              <w:pStyle w:val="p"/>
              <w:spacing w:before="2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Python</w:t>
            </w:r>
          </w:p>
          <w:p w14:paraId="20635138" w14:textId="77777777" w:rsidR="00384BB9" w:rsidRDefault="00384BB9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280" w:lineRule="atLeas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1D2F87E5" w14:textId="77777777" w:rsidR="00384BB9" w:rsidRDefault="00C90A8D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437D18A9" w14:textId="77777777" w:rsidR="00384BB9" w:rsidRDefault="00C90A8D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28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Dedicated hardware engineer, with a high interest in VLSI design, low-level 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programming, and avionics. Seeking a position were to learn more about computer hardware and put to use the knowledge and experience I have gained over the years.</w:t>
            </w:r>
          </w:p>
          <w:p w14:paraId="3127D546" w14:textId="77777777" w:rsidR="00384BB9" w:rsidRDefault="00C90A8D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384BB9" w14:paraId="5592BA45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602DBC03" w14:textId="77777777" w:rsidR="00384BB9" w:rsidRDefault="00C90A8D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40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4"/>
                      <w:szCs w:val="34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4"/>
                      <w:szCs w:val="34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7900DA94" w14:textId="77777777" w:rsidR="00384BB9" w:rsidRDefault="00C90A8D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384BB9" w14:paraId="576B85D8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0CE6716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95592A0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2018-05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E709F2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7572A3" w14:textId="77777777" w:rsidR="00384BB9" w:rsidRDefault="00C90A8D">
                  <w:pPr>
                    <w:pStyle w:val="divdocumentright-boxsectionexperiencesinglecolumnpaddedline"/>
                    <w:spacing w:line="28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Tech Intern</w:t>
                  </w:r>
                </w:p>
                <w:p w14:paraId="38BBBC5E" w14:textId="77777777" w:rsidR="00384BB9" w:rsidRDefault="00C90A8D">
                  <w:pPr>
                    <w:pStyle w:val="divdocumentright-boxsectionexperiencesinglecolumnpaddedline"/>
                    <w:spacing w:before="80" w:line="28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Insurezone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Oelwein, IA</w:t>
                  </w:r>
                </w:p>
                <w:p w14:paraId="1536443C" w14:textId="77777777" w:rsidR="00384BB9" w:rsidRDefault="00C90A8D">
                  <w:pPr>
                    <w:pStyle w:val="divdocumentli"/>
                    <w:numPr>
                      <w:ilvl w:val="0"/>
                      <w:numId w:val="1"/>
                    </w:numPr>
                    <w:spacing w:line="28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Leaded,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Designed, and Implemented numerous projects that required front-end and backend pieces.</w:t>
                  </w:r>
                </w:p>
                <w:p w14:paraId="5DE45C5B" w14:textId="77777777" w:rsidR="00384BB9" w:rsidRDefault="00C90A8D">
                  <w:pPr>
                    <w:pStyle w:val="divdocumentli"/>
                    <w:numPr>
                      <w:ilvl w:val="0"/>
                      <w:numId w:val="1"/>
                    </w:numPr>
                    <w:spacing w:line="28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Testing, and integrated new code into existing framework</w:t>
                  </w:r>
                </w:p>
                <w:p w14:paraId="1CB7EF7E" w14:textId="763C7224" w:rsidR="00384BB9" w:rsidRDefault="00C90A8D">
                  <w:pPr>
                    <w:pStyle w:val="divdocumentli"/>
                    <w:numPr>
                      <w:ilvl w:val="0"/>
                      <w:numId w:val="1"/>
                    </w:numPr>
                    <w:spacing w:line="28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Worked extensively in java, HTML/CSS/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Javascript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and angular (CLI).</w:t>
                  </w:r>
                </w:p>
              </w:tc>
            </w:tr>
          </w:tbl>
          <w:p w14:paraId="52FA9DD6" w14:textId="77777777" w:rsidR="00384BB9" w:rsidRDefault="00384BB9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384BB9" w14:paraId="014B48F2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38609EF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3804F1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82279C7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A6943E" w14:textId="77777777" w:rsidR="00384BB9" w:rsidRDefault="00C90A8D">
                  <w:pPr>
                    <w:pStyle w:val="divdocumentright-boxsectionexperiencesinglecolumnpaddedline"/>
                    <w:spacing w:line="28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Tech Team 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Member</w:t>
                  </w:r>
                </w:p>
                <w:p w14:paraId="7A91FD44" w14:textId="77777777" w:rsidR="00384BB9" w:rsidRDefault="00C90A8D">
                  <w:pPr>
                    <w:pStyle w:val="divdocumentright-boxsectionexperiencesinglecolumnpaddedline"/>
                    <w:spacing w:before="80" w:line="28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Oelwein High School,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Oelwein, Iowa</w:t>
                  </w:r>
                </w:p>
                <w:p w14:paraId="4DAE0586" w14:textId="77777777" w:rsidR="00384BB9" w:rsidRDefault="00C90A8D">
                  <w:pPr>
                    <w:pStyle w:val="divdocumentli"/>
                    <w:numPr>
                      <w:ilvl w:val="0"/>
                      <w:numId w:val="2"/>
                    </w:numPr>
                    <w:spacing w:line="28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Assisted students and faculty with general IT issues.</w:t>
                  </w:r>
                </w:p>
                <w:p w14:paraId="2816CE35" w14:textId="77777777" w:rsidR="00384BB9" w:rsidRDefault="00C90A8D">
                  <w:pPr>
                    <w:pStyle w:val="divdocumentli"/>
                    <w:numPr>
                      <w:ilvl w:val="0"/>
                      <w:numId w:val="2"/>
                    </w:numPr>
                    <w:spacing w:line="28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Helped clean and re-image computers.</w:t>
                  </w:r>
                </w:p>
                <w:p w14:paraId="0DF189A5" w14:textId="77777777" w:rsidR="00384BB9" w:rsidRDefault="00C90A8D">
                  <w:pPr>
                    <w:pStyle w:val="divdocumentli"/>
                    <w:numPr>
                      <w:ilvl w:val="0"/>
                      <w:numId w:val="2"/>
                    </w:numPr>
                    <w:spacing w:line="28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Assisted in training newer members in Mac-book repair.</w:t>
                  </w:r>
                </w:p>
                <w:p w14:paraId="063A2FE0" w14:textId="77777777" w:rsidR="00384BB9" w:rsidRDefault="00C90A8D">
                  <w:pPr>
                    <w:pStyle w:val="divdocumentli"/>
                    <w:numPr>
                      <w:ilvl w:val="0"/>
                      <w:numId w:val="2"/>
                    </w:numPr>
                    <w:spacing w:line="28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Helped setup and maintain ethernet cables throughout the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school district.</w:t>
                  </w:r>
                </w:p>
              </w:tc>
            </w:tr>
          </w:tbl>
          <w:p w14:paraId="403A119A" w14:textId="77777777" w:rsidR="00384BB9" w:rsidRDefault="00C90A8D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384BB9" w14:paraId="49A3F5F9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0EC228CD" w14:textId="77777777" w:rsidR="00384BB9" w:rsidRDefault="00C90A8D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40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4"/>
                      <w:szCs w:val="34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4"/>
                      <w:szCs w:val="34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32201F75" w14:textId="77777777" w:rsidR="00384BB9" w:rsidRDefault="00C90A8D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384BB9" w14:paraId="624374DD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63A8B8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4C4CD3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92BF40D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3E4F72" w14:textId="77777777" w:rsidR="00384BB9" w:rsidRDefault="00C90A8D">
                  <w:pPr>
                    <w:pStyle w:val="divdocumentright-boxsectioneducationsinglecolumnpaddedline"/>
                    <w:spacing w:after="80" w:line="28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Bachelor's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Engineering</w:t>
                  </w:r>
                </w:p>
                <w:p w14:paraId="6F7A8F25" w14:textId="77777777" w:rsidR="00384BB9" w:rsidRDefault="00C90A8D">
                  <w:pPr>
                    <w:pStyle w:val="divdocumentright-boxsectioneducationsinglecolumnpaddedline"/>
                    <w:spacing w:line="28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Iowa State University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Ames, Iowa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4BD26A43" w14:textId="272D61D3" w:rsidR="00384BB9" w:rsidRDefault="00C90A8D">
                  <w:pPr>
                    <w:pStyle w:val="divdocumentli"/>
                    <w:numPr>
                      <w:ilvl w:val="0"/>
                      <w:numId w:val="3"/>
                    </w:numPr>
                    <w:spacing w:line="28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Focus area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in VLSI design</w:t>
                  </w:r>
                </w:p>
              </w:tc>
            </w:tr>
          </w:tbl>
          <w:p w14:paraId="50E72B09" w14:textId="77777777" w:rsidR="00384BB9" w:rsidRDefault="00384BB9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384BB9" w14:paraId="2300261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6ACF8F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A9923D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75C2094" w14:textId="77777777" w:rsidR="00384BB9" w:rsidRDefault="00C90A8D">
                  <w:pPr>
                    <w:pStyle w:val="divdocumentemptycellParagraph"/>
                    <w:spacing w:line="28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45A8F40" w14:textId="77777777" w:rsidR="00384BB9" w:rsidRDefault="00C90A8D">
                  <w:pPr>
                    <w:pStyle w:val="divdocumentright-boxsectioneducationsinglecolumnpaddedline"/>
                    <w:spacing w:after="80" w:line="28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Bachelor's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Aerospace Engineering</w:t>
                  </w:r>
                </w:p>
                <w:p w14:paraId="01368104" w14:textId="77777777" w:rsidR="00384BB9" w:rsidRDefault="00C90A8D">
                  <w:pPr>
                    <w:pStyle w:val="divdocumentright-boxsectioneducationsinglecolumnpaddedline"/>
                    <w:spacing w:line="28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Iowa State University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Ames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IA</w:t>
                  </w:r>
                </w:p>
              </w:tc>
            </w:tr>
          </w:tbl>
          <w:p w14:paraId="57C2C7BA" w14:textId="77777777" w:rsidR="00384BB9" w:rsidRDefault="00C90A8D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384BB9" w14:paraId="369F3F05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667521D1" w14:textId="77777777" w:rsidR="00384BB9" w:rsidRDefault="00C90A8D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40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4"/>
                      <w:szCs w:val="34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4"/>
                      <w:szCs w:val="34"/>
                      <w:shd w:val="clear" w:color="auto" w:fill="auto"/>
                    </w:rPr>
                    <w:t>References</w:t>
                  </w:r>
                </w:p>
              </w:tc>
            </w:tr>
          </w:tbl>
          <w:p w14:paraId="16417278" w14:textId="77777777" w:rsidR="00384BB9" w:rsidRDefault="00C90A8D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p w14:paraId="67D11C4A" w14:textId="77777777" w:rsidR="00384BB9" w:rsidRDefault="00C90A8D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28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Dave Schmidt</w:t>
            </w:r>
          </w:p>
          <w:p w14:paraId="5C3733A6" w14:textId="77777777" w:rsidR="00384BB9" w:rsidRDefault="00C90A8D">
            <w:pPr>
              <w:pStyle w:val="p"/>
              <w:spacing w:line="28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Lead Software Engineer</w:t>
            </w:r>
          </w:p>
          <w:p w14:paraId="4CC54F4E" w14:textId="77777777" w:rsidR="00384BB9" w:rsidRPr="00C90A8D" w:rsidRDefault="00C90A8D">
            <w:pPr>
              <w:pStyle w:val="p"/>
              <w:spacing w:line="28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lang w:val="it-IT"/>
              </w:rPr>
            </w:pPr>
            <w:proofErr w:type="spellStart"/>
            <w:r w:rsidRPr="00C90A8D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lang w:val="it-IT"/>
              </w:rPr>
              <w:t>Insurezone</w:t>
            </w:r>
            <w:proofErr w:type="spellEnd"/>
            <w:r w:rsidRPr="00C90A8D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lang w:val="it-IT"/>
              </w:rPr>
              <w:t xml:space="preserve"> Iowa Office</w:t>
            </w:r>
          </w:p>
          <w:p w14:paraId="488041AC" w14:textId="77777777" w:rsidR="00384BB9" w:rsidRPr="00C90A8D" w:rsidRDefault="00C90A8D">
            <w:pPr>
              <w:pStyle w:val="p"/>
              <w:spacing w:line="28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lang w:val="it-IT"/>
              </w:rPr>
            </w:pPr>
            <w:r w:rsidRPr="00C90A8D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lang w:val="it-IT"/>
              </w:rPr>
              <w:t>dschmidt@insurezone.com</w:t>
            </w:r>
          </w:p>
          <w:p w14:paraId="7B643142" w14:textId="77777777" w:rsidR="00384BB9" w:rsidRDefault="00C90A8D">
            <w:pPr>
              <w:pStyle w:val="p"/>
              <w:spacing w:line="28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319-238-1303</w:t>
            </w:r>
          </w:p>
          <w:p w14:paraId="4DC29FA5" w14:textId="77777777" w:rsidR="00384BB9" w:rsidRDefault="00384BB9">
            <w:pPr>
              <w:pStyle w:val="p"/>
              <w:spacing w:line="28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</w:p>
          <w:p w14:paraId="3E7361B8" w14:textId="77777777" w:rsidR="00384BB9" w:rsidRDefault="00C90A8D">
            <w:pPr>
              <w:pStyle w:val="p"/>
              <w:spacing w:line="28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Marcia Powell</w:t>
            </w:r>
          </w:p>
          <w:p w14:paraId="6B78B572" w14:textId="77777777" w:rsidR="00384BB9" w:rsidRDefault="00C90A8D">
            <w:pPr>
              <w:pStyle w:val="p"/>
              <w:spacing w:line="28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Cedar Rapids Community School District</w:t>
            </w:r>
          </w:p>
          <w:p w14:paraId="10D5BBF2" w14:textId="77777777" w:rsidR="00384BB9" w:rsidRDefault="00C90A8D">
            <w:pPr>
              <w:pStyle w:val="p"/>
              <w:spacing w:line="28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Computer Science and STEAM Educator</w:t>
            </w:r>
          </w:p>
          <w:p w14:paraId="7297EB2F" w14:textId="77777777" w:rsidR="00384BB9" w:rsidRDefault="00C90A8D">
            <w:pPr>
              <w:pStyle w:val="p"/>
              <w:spacing w:line="28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563-608-1900</w:t>
            </w:r>
          </w:p>
        </w:tc>
      </w:tr>
    </w:tbl>
    <w:p w14:paraId="5E66BE8A" w14:textId="77777777" w:rsidR="00384BB9" w:rsidRDefault="00C90A8D">
      <w:pPr>
        <w:spacing w:line="20" w:lineRule="auto"/>
      </w:pPr>
      <w:r>
        <w:rPr>
          <w:color w:val="FFFFFF"/>
          <w:sz w:val="2"/>
        </w:rPr>
        <w:t>.</w:t>
      </w:r>
    </w:p>
    <w:sectPr w:rsidR="00384BB9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66E042F0-7AE3-496D-B0C3-D6B31163F5D0}"/>
    <w:embedBold r:id="rId2" w:fontKey="{8156322A-D03F-4065-9E6A-E0124C1228E6}"/>
    <w:embedItalic r:id="rId3" w:fontKey="{ADD3F44D-3B20-4631-9CFC-AD9CC7253BC1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91840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8078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6229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EE27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D895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0031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AAAA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E886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4451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13E2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DA86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5E6F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E01D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18F3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632D1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59E7A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2E858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8C7D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64C8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AD5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E6F3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88D4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C9239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3491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00C2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CC27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AA49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BB9"/>
    <w:rsid w:val="00384BB9"/>
    <w:rsid w:val="00C9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4DBD"/>
  <w15:docId w15:val="{B10DDA73-4FA5-4519-9C16-370FB499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5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30"/>
      <w:szCs w:val="30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table" w:customStyle="1" w:styleId="divdocument">
    <w:name w:val="div_document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McGhee</dc:title>
  <cp:lastModifiedBy>McGhee, Jordan R</cp:lastModifiedBy>
  <cp:revision>1</cp:revision>
  <dcterms:created xsi:type="dcterms:W3CDTF">2022-01-15T23:16:00Z</dcterms:created>
  <dcterms:modified xsi:type="dcterms:W3CDTF">2022-01-15T23:17:00Z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6bf832d0-a6c9-4bb8-8b91-ca2b07390c75</vt:lpwstr>
  </property>
  <property fmtid="{D5CDD505-2E9C-101B-9397-08002B2CF9AE}" pid="3" name="x1ye=0">
    <vt:lpwstr>oEkAAB+LCAAAAAAABAAUm8WSg0AARD+IA25H3CGBoDfc3fn6Ze+pVML0dL9X2SUwBqFYgoYFlEFQRKBgFKMIFqEEVCQZHC42gQwhTK00k5ztj0fWRgEwz6+lW7ii1Xzb6hIzEBzDZvYbwrSKP98MC1hAQs0O45aCsUcVdA1bO8rewLwrDwxXPkUd56JFi49xnU9+HuAUsm3kp4e6em0xEcS/cHSO2R4SAzLTive42W3Qkts+HPGLI3BbbocyCoq</vt:lpwstr>
  </property>
  <property fmtid="{D5CDD505-2E9C-101B-9397-08002B2CF9AE}" pid="4" name="x1ye=1">
    <vt:lpwstr>EjYW+V70Pfvg2trT9CYekPLLPIpUWkQTjEumR4B8EzIKgLNPh7ppi1cxn1CKHnSJxesHUhg/weleb1BYwNPKB2ajQJx/t1fr2dGH7ZlfL2ALbpTaEd/ypPqKshhkaqkckESDzZAaojJG8wSkbnkRJQon6ldYEFGwJ4AGkMUD4kSoGroRDt40nCOmKPpzxwvY5c6akNeIovD2zC0o5Na2dSZdAc79YHrlNAqWt1llrsYKHXF2eSJv+pcRRxCrW79</vt:lpwstr>
  </property>
  <property fmtid="{D5CDD505-2E9C-101B-9397-08002B2CF9AE}" pid="5" name="x1ye=10">
    <vt:lpwstr>OSc9MCPahSgECuSChVJu7jK73L1IkCC4rIvDyRlRAhxCwTA6x3SkbtrVRM9Fb1PpHIzzh0t46EuIrQFL4eHI3uVTgr7QKAgpGWtGXL29SZ3waasptPCmLQFShkwHYlGZ6mcN2S9EqEJInrQXzzdSIMqo+2KvGz+HX7Ku/oaTBbTOfIQFMKRmnbwIQBdiZ7e2DIxWktNBaK3DLCRsD3LgCO6FuS8U9w/MUwtVRwXnY17A/Od24uWfdjuFY0iITzR</vt:lpwstr>
  </property>
  <property fmtid="{D5CDD505-2E9C-101B-9397-08002B2CF9AE}" pid="6" name="x1ye=11">
    <vt:lpwstr>RoE8KvYJW7tLvjdpzV+RHHcYZ7sqmiRRs75bE84/7ZSK7bnunGRMzDMJBLxLVj+NjKg0WrChwb6gBbDPoapBSt0K4BSNVwN5ZKNdr+DwzmYiJVY+oiswY5s1kDTV40DnKeXS7/ZUt9n2QN1rH3UQPjlqnOdHFAjJcBK30LO1K7gf0vKRML18fzPz6RWPyqUqenv+HGFCv9kO78I0z1oGyROppqvVhgjIEQnXWWNi4rA9FEb1SEUR+Yk5E84fpJ6</vt:lpwstr>
  </property>
  <property fmtid="{D5CDD505-2E9C-101B-9397-08002B2CF9AE}" pid="7" name="x1ye=12">
    <vt:lpwstr>XEiiUucqb34UyhzOaXfXlT6Re3DiHqHhzh+1OBE7hXatjY5ITUUteWTNESXjt5/gMpvakCi4eu8oRkQUp9JNhQcmUOVs0m1xAXPSLId7QaMHfc9GfuTL6L9Qyq9inuCPMacc1rqZ8sLtbFka6iqAng3MllUJ38Ys6rrvYMm4FjaJMYYlBrBFs5LOsjK6xTY8pYnHc7s+eT6i/fLYe9FPm75lKTBr4JAUPWtGqKues1sZduIjhi5ofxshHqg6a2s</vt:lpwstr>
  </property>
  <property fmtid="{D5CDD505-2E9C-101B-9397-08002B2CF9AE}" pid="8" name="x1ye=13">
    <vt:lpwstr>cBpkfrKgwttXZtLAz8OP+zqEFEweTW2aaEdRrtWwPWU6wKTl7gxPSKbFDmEO5/afJpmyj3GbvY4zdTRFEIJPmxUV85QFAwBD5jMLMkbIbnTPjZjHFfAU5a1q7dod5lQToO5a4w/WE1AxlGAuN7pDY06rtomU2Z4sy4aGmbxC2VSzqTCG47Dl6jKrF74tKlk1a+UDgEtkicUPLb86Xz6mS1Zi72YyyF9Ta01d2eLGYMslQ2PHoAEqjKsXLabovcv</vt:lpwstr>
  </property>
  <property fmtid="{D5CDD505-2E9C-101B-9397-08002B2CF9AE}" pid="9" name="x1ye=14">
    <vt:lpwstr>o3+PNJzxPIbj28C5g+rShClBIL83Yxlmf63fdIRqchXS3NKkDnYwUdSvcQmC2aLCWoEkKtoIzwj4hkpY1r/SO+32BJi5rbVyH5sHV+8VKYpDIFVKZUkRxAn/4t8Q3upS/K6RA+AP58kb8vlGG5rPhJQWUV79qwgGcRiFaOlhe5/aJPj6lWycrk6GssYauyQFlJ1nhcLL6eQrd4bpwGwZlrKd8l0hxzIbOuMeLt71bvbdDRFRpu+RwKJcqfUEuY7</vt:lpwstr>
  </property>
  <property fmtid="{D5CDD505-2E9C-101B-9397-08002B2CF9AE}" pid="10" name="x1ye=15">
    <vt:lpwstr>+8+cLn4UT7gFJQkD6Z+wvysc/u8vURrFOwcLsxzby/FR1/8l5DbFmpV+5UpDdoImgwARGk1JfoM2BYSNGSMfu2LDtCyPPb7Ja/jFgNHJltwZSVI6ZBl+BH4I67GlgaD/VxkygoACt+M6S4hdzxzTbhcSU2ZKu20X69MPprW4JjWt8SSwnch7cAsRY9czmG6OkCQetc3YPpQpayr74OjjX2Aq80zQ/OoQvUS/QFDbjW47F78XP3oXfpPuFr14pUo</vt:lpwstr>
  </property>
  <property fmtid="{D5CDD505-2E9C-101B-9397-08002B2CF9AE}" pid="11" name="x1ye=16">
    <vt:lpwstr>sT7d3MMyKYagS29EOcF6qDAm2PYDbceDKZZgPU9QHst2lqYdydgNKtNIlROIr1Rf38vaXwQ0UJpIhxo9HD44N/V1Fl+3r+urW18hrgXAdST/MtzXDT4Mr8lxzs5cmvQ4IYGiVjjjqSuIh1uIIHPvQVc4YWUeekyJijeAAnLrE5P3bCtT+22nUsl86VK9YRzhaVcF2/L4jyN0yfQaOzxXDqOr1istrxjA5+j8sPiyOfDM6W4GNxCmCXiEVRdBDJw</vt:lpwstr>
  </property>
  <property fmtid="{D5CDD505-2E9C-101B-9397-08002B2CF9AE}" pid="12" name="x1ye=17">
    <vt:lpwstr>3A0pNgkL9XVRzE51kOXT8I0wTvWOPsdmkJ1Xh64bonn6eUV+ujm4/GGvsbnozan01Z6mnvw9YhOvcaV9cRd1fBOsirRdB5FmdyE+htp1pshd2+BR94Lv1i5lQUFeUK9sP1RTfTMo9daFtRDV/cE5vmdNHc4plsnxvkn4axQRVpYmMWlMy53q0rF5az+xHV+QRgYqKr9oKp0n8OJXP0Z4MVT09+981cj92TZ/C84skqv1LcgDQghUzxPuajc8eW+</vt:lpwstr>
  </property>
  <property fmtid="{D5CDD505-2E9C-101B-9397-08002B2CF9AE}" pid="13" name="x1ye=18">
    <vt:lpwstr>g58z4aMJx98zaXJW97ul0V4YdLnnbzOMl0DfAAJkFJkQjm56UY1+WHxKtSPdR9/mbinGYCOFns9PmUVeG3dxvaN2YkEGtevKj+ZtX67IRxG3pYQhhFDLGogkyHw+BPYr2BJH7dMDINXnzZYftaihcyO0cBvZCdbPJgFPCZP+BgZxYWRD90al15pwx7dLa0cA1UYyEyATU5uiGzHWFMc31XYBr4EnaRKq+E1LXfg9ydRFa2iV8Y6RdRGoMK0Gtvo</vt:lpwstr>
  </property>
  <property fmtid="{D5CDD505-2E9C-101B-9397-08002B2CF9AE}" pid="14" name="x1ye=19">
    <vt:lpwstr>wHddB0XkVEVcOGLe4oSEa+GN7gf8ZJaG3A2Q2X6DAwJHKGiMj9cAfwdNSXGeFancAgvvPbw/shdVDzFOWXZNsGqh9qmVP8umgnLhTAnkn4UJfKM5b5Q1kXXa04SFgrE7GcYdFFOfd76beeDi2A+PgcTiyEQAVE9IL33+vuAzHDQ9oXu53YLZ191s0bASk8UOTjirTfGEnCj/CRe0rw7XBvMZGQ7OHZ5uIj619gd/uQbTTsH+MfPRVQBSkbhMbmJ</vt:lpwstr>
  </property>
  <property fmtid="{D5CDD505-2E9C-101B-9397-08002B2CF9AE}" pid="15" name="x1ye=2">
    <vt:lpwstr>lMgwSJRFfIWXZ2i6sf7evnC4JeVP2VyOjmbW2WmWZUe3aR3IOlMrCsvfm0irnOip+I5p2Cp5rYDxgVNkFF5HAfm/IJaXCFQNDtB7+bcefri8FnCiRXsKYFNH5tLOcWKnCOzIjxtHPzJ0ZZNhuzOu9jxWHc36UePs/ThIVOZNwGhYcHvRzPusk6TO0mmrltg6Fl5QUzwSGfWeZ4sT+qN6c1GIQqdqF/gp/GhAzc03SwFs/xZSn83GoR+0TTr54Wf</vt:lpwstr>
  </property>
  <property fmtid="{D5CDD505-2E9C-101B-9397-08002B2CF9AE}" pid="16" name="x1ye=20">
    <vt:lpwstr>EQN9oOn6usxiV+Ci2MM0vVU55rqdg+kuSdpFnKCBTxKmmRtz4Mis6wo04Qiv3pIODAU/hxtbh/YT18kXmL3uZpWZONklG3Coa1fDaifW3lT5ol0duxI6y/NPBJlY97508mUiZzjSDj/DvtZcWUVK1I/AW580eq0yB77b+vhxSe4+ehWevbO4bQl0wXyKBqX6ykXTrvOhtoxiOyZG0BYIypb3GaOh3419PwJlFjTIeZNyMM6xGXjViT6ZImTXiWH</vt:lpwstr>
  </property>
  <property fmtid="{D5CDD505-2E9C-101B-9397-08002B2CF9AE}" pid="17" name="x1ye=21">
    <vt:lpwstr>OCQ2TsU1bCVtjf9mFQ1IPgiS13/hxz1BGNkG8faQrm4pyNMG9IFLji/ioiJlDwfkAezaA7rLERKq6E3+GYtjR/tvg/izLHULmZL/6SV/2FkWJOfWZI0EUD5iYh/ZFSLdc22GUOX8IZviT6uYAYsIURsqKBJSib7LOCOa90kTyvu6E+8yizXHNzQw+bL5/xwp1R4B0yzg8R5oQpFiqPm17wCyEhxKoWkroKjp/EqY9CBzt8TLUv/317VFRuDJwYr</vt:lpwstr>
  </property>
  <property fmtid="{D5CDD505-2E9C-101B-9397-08002B2CF9AE}" pid="18" name="x1ye=22">
    <vt:lpwstr>9Cfa2gYE2Gqn368JdlD7rbG6D+9Nsm0B+JfpUx62cwpGRkHXxJZGuT36rINajfTwqXEsRi+7mAILJ4P0H1FwmMvi1HQ5+m5479kJqqu2vJJhQi4eWB8DI/9Hd6TFGBcwXTZtt9pYJ2QHNYnMbbmFFAN8SEuxXjdQzbGKreV5yXig1mS+NDNT4K0vYDtlIgeEtqyjYJhgvSxrQ5I/6vNti43H6+cuQelaLQ+z4+Itj0wPFClmBgNCP6V7namcwBw</vt:lpwstr>
  </property>
  <property fmtid="{D5CDD505-2E9C-101B-9397-08002B2CF9AE}" pid="19" name="x1ye=23">
    <vt:lpwstr>Or9rPj2WcFoP3NsdfSQwsnXmPmZ9lxe0Qv6+ekv7pulqa1n5Tah3nsf3cwAaw6Y+6mhIcM6UISFQS3Puwgc9Ownm3Y5wBS/QS5zSslmFTySDPWqllnq86cELSbQALNdLjBzo8Dd5IKWWM6xeB0oQQZT+bz6xJf8FTaMTJOD9KW27gndolAicGO6lwDEC2BdhzyrFyMYZO2ExVLUQ78VSHfcNUdzeS/h6DzaUJ16lqy2JAmOA86Unh9Z6bj10ZSF</vt:lpwstr>
  </property>
  <property fmtid="{D5CDD505-2E9C-101B-9397-08002B2CF9AE}" pid="20" name="x1ye=24">
    <vt:lpwstr>fQ+TD0rB0SN7efER6gOPW7iUJrHxZyElcuwrYyUts6X49O0VkAFNaXne1NJ8uYNQKBwLPnucVFAMrxaIDRWrKPtAh5iN9Oue8Dg4DslrrsrJE0fTy4u5e6stz5KmwzltOVbrj9WITx166yXElPYZdGbEnZARgqkRAy24LuDpW85TEoebtf5b5YhDSJ/sliYQ1SUS7vKfSlBlqYPuzqE2RNwC0mD2r2S3b9E4WiPq9W9vk9BKD6XA5n6If9ZNWDH</vt:lpwstr>
  </property>
  <property fmtid="{D5CDD505-2E9C-101B-9397-08002B2CF9AE}" pid="21" name="x1ye=25">
    <vt:lpwstr>xyD6q1NCHBKepLfse5TqiGK6PHTyKxNu7/I14sVUuzE23TfCVhmFup8V+7ZRw4Hja2ZpA5FU9yAtLi3KMaLiCAOtM2CE8G8JuJ+t9iQCJJDmhg8qpWfVELOGWGDZ/ub1eLW40JZwMP7icFmaIHLkLenHCd6OaO/f5dd+R/Exh8gDIcA0wgURF29bZll1s6txtWcRLGLAev/DIDm6aRlSgWO2ydVuAQmkzhM0DLIY2R3AjwzN7EWYxn06JPVLRif</vt:lpwstr>
  </property>
  <property fmtid="{D5CDD505-2E9C-101B-9397-08002B2CF9AE}" pid="22" name="x1ye=26">
    <vt:lpwstr>O1h5HN/BE+oWQUzDbpycyP2UWI+G+mOo9c08I7KpgE9LoaXkRYiMzkj5mEG37oJ5OGnczlnwJ1tSg8FpGr/X7m00/+vfWURpGZBdP82WB8ICw12oNgVKkvd/4GD0LJa/fa9ukzzgj94Z5fVTyXLpNitDrIVyGchMA8Los2oQzSpsSayvWpkPrmEfyRUCL4RCz3RczI7uCxzmTha7flj28a+sQCP97RZkDjb4CxZbNm2Y0oUOAZtXuVGkc//BBoL</vt:lpwstr>
  </property>
  <property fmtid="{D5CDD505-2E9C-101B-9397-08002B2CF9AE}" pid="23" name="x1ye=27">
    <vt:lpwstr>mYN/78c1Fc6E23+Fc9mXgM666TDfN+HYpYOXiO+leNYAt7HyuFCE+L0mGtw1YbA9WtWwUIKouqJYVHrXS0M6KNYbzEQl2Xrb7qEHsSoZ1H77yrfTu5K341DgmUi0x5a7rM5K8Cgwb4XcNU+G256UuLtXWksZ3Zeo5yBMT34tKAfaELU9ED6DmI9o1ndyq4N3ZxCOhc45elarfnUEhydfpup6C79AKJozcfosLxs7T9cvZg2COQml6gMGxqx/o2b</vt:lpwstr>
  </property>
  <property fmtid="{D5CDD505-2E9C-101B-9397-08002B2CF9AE}" pid="24" name="x1ye=28">
    <vt:lpwstr>dzIUcPrMFEC9IpakzE+0XRodwRRVuMXtUK4UOzNRv4H8G0obQ+cWPXk0zCm59Eu+QOXXYQiafWiExdVexi/JBMP9vqwc1CfFw+udnmQelfNo4kR8wfBV2zlWII32MgD/G5vzxjcywGfC5sNg/9lq32f0EL/QAyw8Lx2P0QDnHZ0nJtvC3gKd5wVwBE1es1X21DcFEMZ6v+ERGMC/qhvLPDGXOuuOBXraaN8wmyOxZsLl3s2B79iCDNW/TZi4cLG</vt:lpwstr>
  </property>
  <property fmtid="{D5CDD505-2E9C-101B-9397-08002B2CF9AE}" pid="25" name="x1ye=29">
    <vt:lpwstr>pYx7gSMvOFU0Sb6URX5y0FTXwaPvTk7LPDsCp27qeayKApHm1EevAeBIRmdIMntyXIRCG5mpzBF2Cdgztu3R1FEFevYBT+sFJetrI3r4Joza3gWsYT/V3pOAhoYEZ+eR1ZEzmj5nFV+VCnJR19mlXbmw4V8gcgDMip0EGaiPUKzSNmCl15hH8/1g1YzkhCWwSaHTEbObEtzrGheyZmyoy8uXd2uE1yF90DUBfvk14ktOsQ2dzB0T2hshHshEsoE</vt:lpwstr>
  </property>
  <property fmtid="{D5CDD505-2E9C-101B-9397-08002B2CF9AE}" pid="26" name="x1ye=3">
    <vt:lpwstr>lIlp+hns56oVVMopScGhhMrRa0YR8SUKwqorO0YvsOCE9bEgJfXwb+zK6HTnK+kJi0DBGucC9E7L3k2LPjUYaYWT7t8OUmjUY0CmUURR+AXV8dEUV1rPMNdcfEy2MposcVgQDiIa4vl9L9AIFnKNJra1VGEBaCbvimskoG9xEw13dCGJTXAixmF4g5lmQEMdpAh/H25qiVyEXXsDytfXUxCrmvWQVQi1jOUhKn6IsCDXy2pIphae3W+NLexSZp4</vt:lpwstr>
  </property>
  <property fmtid="{D5CDD505-2E9C-101B-9397-08002B2CF9AE}" pid="27" name="x1ye=30">
    <vt:lpwstr>04MrYRqp9jTSVw+WTQ10QkvkYY9P248wgYjKRz9C8Umne2G/fpb4Ywzh+wBZLC7ygQ/GDUmqXv9elns1dvlHHTF1pxHqRvTb7YO1tdoZ+t9H6JyeLQ9q5bkyngajgWkukwAtnRhyrZhHU/CvVNmCIbvQH1OEjkGPJNDBt7KR9PQbRnk8/wvEvp3COYwpX0zQ6oYsI+zz6F5jZlVPvdFooNKJkwhziidMbhhnU0MeL0N/duJIrNFjP/5KKLBLr5o</vt:lpwstr>
  </property>
  <property fmtid="{D5CDD505-2E9C-101B-9397-08002B2CF9AE}" pid="28" name="x1ye=31">
    <vt:lpwstr>djcffcY59qI5HDGYBOfeUTfCj8Fx6ayFbMxlQqag9ByfAHYce9YqA5bPSZWap4ZURSO1To6+2ET41X6fRjz+ZRWfdkO/CBvjcnmOSYfNhG0bT05HLOLe5jrcLK9SIlNLy9Y2oeKjpRLfiOzvXcWAnR1lYITHPE9iwdWL9Iur/VGLjOoFzzFrWE9I6VkzZDKT7yHqSCYSHifgF9Mj1OCeDAcChgAgJBkH54XY1B6zINeXueCHRjxZokQow3KCZY1</vt:lpwstr>
  </property>
  <property fmtid="{D5CDD505-2E9C-101B-9397-08002B2CF9AE}" pid="29" name="x1ye=32">
    <vt:lpwstr>BU27+NGFqjyo7FlRme1cnAUVcafk4IUqed02KBAtw/VIMI4rzzZzU5jDjdHNX6Xq+NRHY4CSgG3G9jD0sFEBPtrLgZ57AfmO3b6Ms3ONu72qWImM0pjoRuJWEdOmCMf8Ne2uvfUJip1Mi6Z4vEozn+mpOqEdQQRKvJJTqyPs11zPvs7ZOgGTPAi8f/JtXz8AZcLEQfXCKm4rfManCSYNfBMf/JKB9AwcinzoJUuY/Cd6OzxKrLsIY3eWZBqOLh8</vt:lpwstr>
  </property>
  <property fmtid="{D5CDD505-2E9C-101B-9397-08002B2CF9AE}" pid="30" name="x1ye=33">
    <vt:lpwstr>m+kZHXJsJ585zRgUiYBNGPRZW8avY4eUGS+1Mb8R+Iv/cJeBnt9fPOLC0VWUnxy2a+0/RQzO9iKRfvwUAFGNg0s9rXDEC/hR8pcAFbHsl4nkLeAv9JwrfPIWD8cNTLB8+rn1bTlwiTsdBtHHmSURVDqMeGVgqP13x2xr8vFtqOY3yqyAQNfGvsgCE2sCFV7Hag32+YW/IiStW9RsYU+7Yp+wsHZ5pvh4JrQu2qcmTxg2KT3XOMcTRYu7uX+WsXn</vt:lpwstr>
  </property>
  <property fmtid="{D5CDD505-2E9C-101B-9397-08002B2CF9AE}" pid="31" name="x1ye=34">
    <vt:lpwstr>qeZ9/D4I/1YbR0wPi9dBFHx3sVG4UFQZSTfEcf4SIbUTQHdXA8fabYeCyMN9z9ujELy/x1XG0dAX4+EIYTKE/dj71rjiXryzSY0ZkmWfk+HYnAX9mi3l7Y2c0AeEFRKncBYkTND6tsv2oEG4gDOWzhw9oPFeLUyI2yhRFl8PxhYzHq67cZIlXeEdyTHE3U1FAkTYYZq85ADRbxo9zr2+dUxeY9+hE9dlPEg1qic466bmF/XxeViZOkYtxLE+0hv</vt:lpwstr>
  </property>
  <property fmtid="{D5CDD505-2E9C-101B-9397-08002B2CF9AE}" pid="32" name="x1ye=35">
    <vt:lpwstr>ZmdRsJKLbpO1zyKibuo7FeU9BKMA+gKXTkDxnTaVMrO4Z1uanciFSKHUFeiybWI370FQw3CVYCf/Fz3hvGW3pk70l9RuaX/ihjeCutyXqBOHPHE634Qq3SPSZwNJeL9XbLDIFyL46O8cGMfoA/f2ygNBpV9NnDtCLNiCOoN0qf+yx3U59xyBMJu9Os+X3Ik4QlHX83ifidjm4BrKBxDcEZ38XhLfx0wf7R37f1aTVKjeNMkIPWxwcxg0vxUgB0D</vt:lpwstr>
  </property>
  <property fmtid="{D5CDD505-2E9C-101B-9397-08002B2CF9AE}" pid="33" name="x1ye=36">
    <vt:lpwstr>3BSEIs41MzysQawuE082ra7VjbE0Ru1b0PykZF5fFNCROuWFPHyt4YYgwBKaz9uysNAyQ5+y+ChtCU3DWqUuTRgvcFDvYdl4DBRmK2O3eGw3AAJGtjQs6xuYpPd2jElwoQMy3JXtiniggLq5GKe4GUXvaatqiGtO3Uuoh7fqIFADNVhNG7/25xQCXg5qpnoEq3vgrThX0blxsImVoGAzk4S6C/eckaW54nfnJlwbUea56uBglafIC1WMq5I/79e</vt:lpwstr>
  </property>
  <property fmtid="{D5CDD505-2E9C-101B-9397-08002B2CF9AE}" pid="34" name="x1ye=37">
    <vt:lpwstr>nc5v0aYCfnSfERbMlwvAbimZleDyoLpNJnx6voM/VlK44l72kxsizI5tMijuoyKO3JSsO7xR/QkMmGxvbBAma8RpCd3gHmh7YOlTQajOICIkIW4BEztfyRgvJJyeY0Kb/UloS0oYJl5mBkXUa0uG1vja+2jLSgj9OCL6WaKVoOl87ql2H/b0p/+FTeHDtsYMvsnZ1ERe7NxOPJZbsEt9fyr7PimpFNcCjitSEmBbCJSveu5bgbGOFeKDgXTo/7f</vt:lpwstr>
  </property>
  <property fmtid="{D5CDD505-2E9C-101B-9397-08002B2CF9AE}" pid="35" name="x1ye=38">
    <vt:lpwstr>pyV8AJ07bjDvoZ2Ty6J0q8W6Rh8PZ9JpDMwN63ZHA0eK3LeUAWTYEGFVMasbo7OIL+B28p69XcF6Lcz0clsOBXxWL80bkG/3yMikR8qd5+MAF59zcG9IH6DZpq1Qu9W43D6jwKAekD+0oRf0nCskW0An7DquXUgJ3jXFaa8yNsdX7YtS6CuivM81Rszjx5GBj3mixHxSfrXVP2uwIapjWaOuNL2tDtyf6NmF0dVaQgTCH+fEv8EhrUx4zyjA2xO</vt:lpwstr>
  </property>
  <property fmtid="{D5CDD505-2E9C-101B-9397-08002B2CF9AE}" pid="36" name="x1ye=39">
    <vt:lpwstr>yX6DvWJ4he0it4leiGQl/T2sKcqqCP7YYLM8Xd4TrcU5mkLbdtXEgeoVVMy4zoEUUcCxUDQRYM2/ag3hifSDE9X1iUcME4tDVNY3kWmRR3+6EQpWdmWkUbhJAoATHkE0rxWJZ7mV/wQIDhH0dB+Z4UWGEbnZua9diJBjkmQ5F9mMrAYiLQbc2hcQWgdbVNC7qY00NSA+pWt5rXbA+wFLz2oERDp42TOx9KthWXTCCiqFTleRfipyPnwAVGbn8K2</vt:lpwstr>
  </property>
  <property fmtid="{D5CDD505-2E9C-101B-9397-08002B2CF9AE}" pid="37" name="x1ye=4">
    <vt:lpwstr>GjRmAYVxGeWMujAFEyLTh3g4tKEKcwYCdToKkByiyHUBesnb8/rBrG7tElvLQ05Xz8yCP7/fJcQenXbUGQvOceCc0h6lgjs21zewFUmyDGMqHvxqwdAhBxRaLxdjAlmNIZM+wHtf2I2Jo3XFIWfl3LLSRUzc1mrh4G0fd6jWPUV6SvzyqFUp+tFG1csoOj+5APb7mDuh5aSyZydvJfFpZz4F8c5jp9f0qXsIr2Lm9zAENJ1qiLOIk06jAxT8Yt2</vt:lpwstr>
  </property>
  <property fmtid="{D5CDD505-2E9C-101B-9397-08002B2CF9AE}" pid="38" name="x1ye=40">
    <vt:lpwstr>S00/5UdgB/e4mKRml+Vt7NGXW09fr4Mh0nR4NePjlQrPFlz5GRMWCC1gGMgZI3NabA+oidCMk6/OAUJBJa+puMvu62yYEOTfebmks0RyUZlb9dMyI6s/L7faQ8rjJzWDn8+aYn2jYBPuiSUQ+c/SO8RvvoKmzQFYlDT8VwDnkGfbnY+mH7bQPKhmNQPzyW2WLRv5RUabxma7u4nlaucSWTBEnMIHh9lojhAzRiQ3+07GnJAVpGwXlavwZ1rN1ks</vt:lpwstr>
  </property>
  <property fmtid="{D5CDD505-2E9C-101B-9397-08002B2CF9AE}" pid="39" name="x1ye=41">
    <vt:lpwstr>HBTFsQgfK2QR5CXViHruch8Qb2rAEPMSM4SV2zwR3AVf0dJMjCRsuxiV7ub97hOe/Ow8b+Lc27fktgN7fRIsNZQeiW3CynAsaTozFnflOxMQCoB3dC0C1MLDgYmuC6hX/jD1C4E5b+kHXPxTGb5aOCtlqUE1eGYYCnYuyUaUA0KYHANX0tqmuXWwM3DDSN8GwQ99Ou8WPHEDjVrVNY0+xCj9LA9c7g+/wz6J9nugXyxOvOVjl5N270DW/wTnGfg</vt:lpwstr>
  </property>
  <property fmtid="{D5CDD505-2E9C-101B-9397-08002B2CF9AE}" pid="40" name="x1ye=42">
    <vt:lpwstr>uYy52N8lUl5S58LJKsGhdue4EAqV7jtJkHaFS5UHeO52hOvlENXEXSFm1nJf7q4i4TwO23FI4UPEzcQkqsMkI+1QvK+nr874eqpA5Mh3wfVvoBvJF3Q322/SaLS5PvbtzFoorrbaq87nxb5f6kT+El1CwI3NlpTTBeQ94xNbcaJujpBywLbaS5ITrCn0xVb6tViYz01cgEoLbOiET9lB39GckdxWpY+UC/9CAyEEoosZdevbPDHI09n8Ri290dP</vt:lpwstr>
  </property>
  <property fmtid="{D5CDD505-2E9C-101B-9397-08002B2CF9AE}" pid="41" name="x1ye=43">
    <vt:lpwstr>fkhYX8jm+vgvg3HBoEDMeXlXfnjPy+Ax/dyCpEmvcMPk6/QvR+Mwf0BUBoiSe485nItjCV4gOJw/Nh6AW3Ylf3KsHrN6eZJj9EMNu0F62n88ON9ElS0eY2STPgMZP2aP5IQbORBXg7ci5bJ7CTAvrUiwkbocLcaaL7O2qleohsv3BONy25bdpqiJIgbHI7JdsXvu59EOQ1H4a29b3FZYOqW58XdBIRL4SN99ABPtihfgUd+/fHJA3gxmtzeL7yX</vt:lpwstr>
  </property>
  <property fmtid="{D5CDD505-2E9C-101B-9397-08002B2CF9AE}" pid="42" name="x1ye=44">
    <vt:lpwstr>Pt6j3gGmgv1eRzdLYgc2UhFgnztr0xOcNFFTDyyDlz1PTun+jU/U7vMbywJuS/JMhPX1BE2K78fzk3iDYenpXnQZOfOGl8etkdx4NTTvQvIGLc6g/wk6d1pTvUZd+7kM82wb8/cTyVXa8SSuPyvjsih82/qIVfXtNgEaLCy3J1brfl2CZL8VsOAu3XRCAj7DEDzJlTpQdOmRQtTpjEfrh5uPGj28auVk4+ly8ov64VY148a4tu0htD1qyirMuzJ</vt:lpwstr>
  </property>
  <property fmtid="{D5CDD505-2E9C-101B-9397-08002B2CF9AE}" pid="43" name="x1ye=45">
    <vt:lpwstr>+rfVKTVOaet6Zz4gMPwsh9Sv+6PmQqc5Q9eKCXKnSqTvYm8wDyQ3AGFPCQsSrY8f62dMTeGRazeFV6MRFUj/ZnQ5X7kFM+8COVxLObubvvm9avG6VVHGj5P1YFy/Q6aM9afkpIlepD0ivzggiXOId6VlC3y/5ks+raQqO9gAGfnVdW3/lRZFIeVr319zcqN5XGQ548Jkoael+RNoJnrs2JbKc8G4DN7LO7VSyPJz5utVK+tftfPu3zWCyWvTvxc</vt:lpwstr>
  </property>
  <property fmtid="{D5CDD505-2E9C-101B-9397-08002B2CF9AE}" pid="44" name="x1ye=46">
    <vt:lpwstr>z1KoBm/ox7dJzEvfoF9doCq6gsRUmDPef6qpLFqjN5LG7P+fHtRV9XiVdD24gIRaS88ofdnOVykr1YZs5HLX8YEWlZQT8drWFUOaSkAcpHwUGNWR2HJ+j3uBZd99VblGMvv99QZaebHGKGH8BbeeS70mAYTZzayFyj1nI8zMWP/gi7eo4bMUyof4tMxbHjuTMhQuPgu2jz84uYNYFVaa3FRR4saFVU6BCcn7cmF9IrwE8Oe6aujBwXX4gsi8LCJ</vt:lpwstr>
  </property>
  <property fmtid="{D5CDD505-2E9C-101B-9397-08002B2CF9AE}" pid="45" name="x1ye=47">
    <vt:lpwstr>nZ+Aws/zDS61vcgKXK3T08qGmk6J7YAv+azUaz/Slsjllq7t83x4xm9Jy0IGo3SbKMy4H2vh1KSDbv+7ByfQUHme3uYHXkt0427uRf0rWN3NB5yJzgxSwocudjRO6EkJcmL2iJYtX5DhwbcwjmaBjI9iaVZ0aIecPAxCsc8wn8RCj0FDO58EzJ26s50u/Db0Bj6a066jba+/PEZCsllQ0asOTQl25INxky5JyIG5rFRTA3/FinH9g+3Vhn8exCw</vt:lpwstr>
  </property>
  <property fmtid="{D5CDD505-2E9C-101B-9397-08002B2CF9AE}" pid="46" name="x1ye=48">
    <vt:lpwstr>xq0LufU3EE8Re7TW/gJLaMx2hf0obrKVJEl/aWwAL3oZBLMzb5lGo2DvZAaL/aLVAC4Y1hWqqdSa1CeY6D01rXWvf7saXmTwB2tv7Zt8tbQPH6k/NAJTcpdPfkL7a9xqg+K8/wQjr2msJpcYA1MEkTLMou8/YSVeaujdjZuo4FNAUNaoJ9SrvTUeZznB/coeJcEtH+fkxNG4VlxmpqOGNT7+ZHnBHrc7H1JxTFo5uZCLPgKT5ecghfWu+q8BDog</vt:lpwstr>
  </property>
  <property fmtid="{D5CDD505-2E9C-101B-9397-08002B2CF9AE}" pid="47" name="x1ye=49">
    <vt:lpwstr>ucnYk/EZK3YvG70OmBJd2gqo48qiznRB66FiCYLUJuq7wFLo+lD287tClACf+nIHgBFs0ao2DSr+h/Arg/tsSTIMPpA7XEptlhxQJAPNTa3a+YDz45rUsRF3ag9/uP7vLKPTMnFQVZX6MXzObSo1cdcE1ICOk9mp4LnoZZyMoY2gfN6XSFHef8fHDzJuuIyfR+tKdAiRBUi7SsBuTsU+24TMyItwoqH3TvMoMJGy+BxaqZCwmdcwv6ExlPcArXM</vt:lpwstr>
  </property>
  <property fmtid="{D5CDD505-2E9C-101B-9397-08002B2CF9AE}" pid="48" name="x1ye=5">
    <vt:lpwstr>Xj52P0BTptytVkNpxuic9TzBGR5qj4Gg1hCXb/t62z13OIkoDQovaytXWq1aR442kAt/5cx25i+rb62iYE8J+UaTtLWgvghEbsHWdg7TjobYq7bV3Mq9Bbv90eua5xA6uDbl7jyj4yfIxyY34k30jpYqT0r6f5uZmlLTGU/kME+kVQjLEEbnwwMVnc/obHDQR7acYpSlVaEY/7lH+JTuB11s3wlXGAFRRER7DuZgeRlWHTM09U008aEG3S7/uN4</vt:lpwstr>
  </property>
  <property fmtid="{D5CDD505-2E9C-101B-9397-08002B2CF9AE}" pid="49" name="x1ye=50">
    <vt:lpwstr>Ipo2PauDOWHuOzE4uXCg52pHCKrD6NEHFymMjoNaLoD65FCsqSYQGap5u47iwbqIkLv9xxPUwpSF9+XK3yx9FyWcjOZ1AK+kkQsRNCnUAYH9nw/U//vBh1erWXNcy83BdNZ3nLz6IW+PhTm9dqhdOQqnztyN8Pi1dP7fa/oKTn28Qi95Ja8it5MeQEX60Gxqso9Jx3QuA73udMTlOinVZsHXRzyD1MmVAufw05n2bxWqHZT4CQ0jd93gwASCHOl</vt:lpwstr>
  </property>
  <property fmtid="{D5CDD505-2E9C-101B-9397-08002B2CF9AE}" pid="50" name="x1ye=51">
    <vt:lpwstr>un1CPEwSAdOADO2FoS+AAS9TCnTUIn0Hu0j9LifBuu2VLITlOnjYob8ncItIh7Z3v7/Mr3TDoinOyEg3qGvDvROoXj5KqYQvSTuZHGQopeM39FXiRfLEa43qRWwnhoG0tSMkBL21c923cjgGzXNG1y56ZxXkh9TVxdn4RrYogAvcQ13622tWAuYDCH9gbn3RoXJ7z2IsrryjUXKhtk6UTNr53z87BhdxsQ/LAMpk2+OUgMNbfI2RmoBPwWDG4Ck</vt:lpwstr>
  </property>
  <property fmtid="{D5CDD505-2E9C-101B-9397-08002B2CF9AE}" pid="51" name="x1ye=52">
    <vt:lpwstr>QEvrUL10V041kS+KbGJ+Kl9EcmmFZzZe6jTalUNUVDZ9e3FXgyPqkwzMdjw6RXIXGHjYMXAWsG9z6AqMXJE2P7YCVF+qnL26w0sApfFiTBOPpM31Fb5gD9d2AjTvYl6TTiVZHvx6XxfsW7M6xWGkh0UxzN48ks30TpweuT1GJS2a8kYnZWfEXotSVt18KBkyb3+XNvr2ZMjxb9NxcUMqpSWkebvuS90Rbm5Tddca8LUbPOCSk3nDDd3VcaMrR1Q</vt:lpwstr>
  </property>
  <property fmtid="{D5CDD505-2E9C-101B-9397-08002B2CF9AE}" pid="52" name="x1ye=53">
    <vt:lpwstr>yEkKtugq9DEKE6O2X+VBfoLaX03eSBH95qbAuviV+huBpY8YINVKtuLR+nJwpfKkN6/I65wvqO+bn88tT1OKHE+e+hqLjgYn383PF1HcoI3fuHJsEyOBzwjrAfeMS15w5X3WcAtsxRizyoA4hfZHvS4xOoLQxLOXRx+nec8DhsbIwdvVaFFk/o77xzM80Qunjrpr6yoHpBTw8bu21hFb0YtMw6n0f1bMDAbHEyLoCu2QF6gXscM2KucZxVYLJsd</vt:lpwstr>
  </property>
  <property fmtid="{D5CDD505-2E9C-101B-9397-08002B2CF9AE}" pid="53" name="x1ye=54">
    <vt:lpwstr>08SacKSUclc/dzHR/ni30Ykvsk+XtRri2xY1/qNb0/Lcnqm5O4QoSfOL6Kobugk1ogLQJYZtB+O+0E9TxoVN2ihE3Ndv0g+a67ogYDGSUf9mPNwlVpqbCTMVCAGvVYEUpZ/NGWEljBkgZEbJ6/tX4iFrfvfpQrTBsST1ePlXBD+HtJmR+rbHbKoNip2y9thfPBGKVz+tI1MSV52PTEe91/BO2L1j4vlZ91tFB/cPdwZTuzByEzuHfcpShpzQ3Bh</vt:lpwstr>
  </property>
  <property fmtid="{D5CDD505-2E9C-101B-9397-08002B2CF9AE}" pid="54" name="x1ye=55">
    <vt:lpwstr>f+/y37bnmkb6cIME0eP+JDMs8dSdW5hDHHPnX46lh/alNlHRa0S5coLYeDBkLH1zXzmjNw0LWsJ/D4e8fFM/WsYRp4naon21NRqlNEaESUOGQcFsmelT7vYMT6OFeKfAY4MLDJt4BJ4xvGtpztwpyOcADIc+PtcYdAVwosVwu8Z0e9eLF7SNOKwrwcgnTKwP3rjaPzDJEwgE52aDYMxwCV6uV4y2dukyE9QZGa57VGw26Z1O9j0ZWXDvjTe+Iy/</vt:lpwstr>
  </property>
  <property fmtid="{D5CDD505-2E9C-101B-9397-08002B2CF9AE}" pid="55" name="x1ye=56">
    <vt:lpwstr>zm+E+eEVGbq/3gFkcw9stXVkxI25zIf/Zj8Urp9nq+YEyFcmig28i6NTHQ8df5CwWmx82ge4B5Jys48YoU3hfY6N+IJKS/lK3qpSdIhSO4xlqAnRNlNZa5M6Ah8/Bl8Vvtvw0jc06EFMqc5RoHN+G3EABFPe8v2zvlLLBdRhYdgS0qtTlyfts2LjgsR0CATjtL9MFwFQXoXQCCdQcmARfXaKL247qA1+f1UWuKN40/Pk9w4wF5tZO9j0eAnHU24</vt:lpwstr>
  </property>
  <property fmtid="{D5CDD505-2E9C-101B-9397-08002B2CF9AE}" pid="56" name="x1ye=57">
    <vt:lpwstr>rXaBaCkomqKP8ca7YMr/hdz8PVa1Qa/i6QaQuKZVYXEFiQtbN8vFw+ux3b0tPE2kELBuubeENa1B3PkvzIqtrTY57AJibybg17qsE1SEWK1l17FcV9HmwIlXTCReaAGVSbfsOe2QsqzfmX9+tpKCpYhPB5qvzX2sloJXLQYut46p+FkB92rU7lgpsaYXRKei53uFkGqHxuEWCoiD8iShKnNX0aW6VqiBrLVGKoIXW/chdmj5ArILCd6GkQlHUWo</vt:lpwstr>
  </property>
  <property fmtid="{D5CDD505-2E9C-101B-9397-08002B2CF9AE}" pid="57" name="x1ye=58">
    <vt:lpwstr>r6AEME3JlqWORGVdCsGFuCjiNv7XNNiLr2RJYxMuU23k8EYft3/y7dw3obYLh0iHJyMZP+e2ZBupgC+h2beaVt0SenDp/rtJC45asB4vrF6ZUX26/rQdp6ULDw3pJgfS5MKUcBEf253j5xfmubqPkF7t/C/fwseAZXEK19er1J8z4czs4BsN1oTXX4M2veW74RZiotcYrrlaPDjjYaViVlmlPSWqKGUGCOOlUr6kvdkuX03BCzosFf5pRyXl8N1</vt:lpwstr>
  </property>
  <property fmtid="{D5CDD505-2E9C-101B-9397-08002B2CF9AE}" pid="58" name="x1ye=59">
    <vt:lpwstr>rEgtp+SAOQqzqccMTusvOW2yTZgks+6avSkLnIfKx90kbR22P0gc6xE0cOnDWFb0r5IsQQBI15vMHpIhpb8WTdnxwmpWgOyMXdzElp6aIoj6hTBG6LROwzgKgXOnM4ZBQGfIUpPW+ZMSUKyGkIF4VZ3oTCuK11yaMiE+0RPzt5TROunQyPlylFotG3LejVSezGDy3i6CmogMmKYIjZJBhhwAcBgY4zm5zV+lgXub5caxPxyOz7vW5ewfRRpIg3n</vt:lpwstr>
  </property>
  <property fmtid="{D5CDD505-2E9C-101B-9397-08002B2CF9AE}" pid="59" name="x1ye=6">
    <vt:lpwstr>lfov20JzHBK85o0PcwRmTRbfQcoiYUINRL2IAUTosJZM5KrUFv3K+k85p/9cJSeyLD8bEZWmG/Nyd0OibqjwnKkpbO5NPnqM5aKU0TotiLKBWyinQNXlROxSOGoYaxo+hOY9siqMuiOyQ6jOUzn3StAyVMdtcW01fdExhkO5E98pWapJg8h4ZC2LIEyiMp1oBPuXSmuqA6R0snIGYwhZt1tuTnNjVchDwFcN+g3ypyVCc+5bqNEnJqwcRXgMj8a</vt:lpwstr>
  </property>
  <property fmtid="{D5CDD505-2E9C-101B-9397-08002B2CF9AE}" pid="60" name="x1ye=60">
    <vt:lpwstr>9AFB/tnzvHnFUbMyv81gfh4HtQyxX8b0EekyAWLQVA0NPSB6ByPaxQI20b69GFMiGzgTo3q757VYHpmzMxjILMtoSH1wCCZJvt4sJV26lY5Ok8jHth824uUvee6SrvQaUX6Qmc0Bz1/LnxloftKs4du6UZos40d4N/MCRGEvHZEVLJ063d0xcxRfSO6ho0fLvSedxWjno+E6FYIxTCObJPR3TGpNPl4pwyQcOx7MgznncZf7kDdsJIyOifph9hO</vt:lpwstr>
  </property>
  <property fmtid="{D5CDD505-2E9C-101B-9397-08002B2CF9AE}" pid="61" name="x1ye=61">
    <vt:lpwstr>Azsq1Gqe8kIVhwx/K/CmVV/ZifScS1+20WH7Jz+4OEZoGlWELphGIrby1+pQZm5gUIv2MtAmNPpeaHiwDaeLZc1gr6M8A3UhSO6RtXnrVukOv6RLPElcZSo/56NNUrnfzGwhdW8zXSKKeG8P2t4FofD9idf+6UuD//wPwVgjZo8B+ZEGuzLVxbs+wyfTpa/RumrbdjoxthZIsdmeIpHsB3YIx/Qylkqk6USEmffUryrcixku04F8QGSGGG8q2dX</vt:lpwstr>
  </property>
  <property fmtid="{D5CDD505-2E9C-101B-9397-08002B2CF9AE}" pid="62" name="x1ye=62">
    <vt:lpwstr>x/v8YZzQLEbwdIlDah7LXr+vJdyHMpQ2k7rEKSXmbfpIJ8wxAw6ReP2iGigmg7ZNwaUNtUAfdRHgMEXaWJ570kOqX5DhG53rbclYvmOtkpmz20ItNqedlP0MyVGqHgWT44kcuiP9VjlJz6gKnkVmVaD2UVeBw9O88iWALLh3i9M52ivsR/ijdCbTdb2IltwO35A7JRlO5C6Ap4X+gWomFLWB3UFYCFmgwMwceDv8jZ47ynxzGqSs3j+6n/khpTs</vt:lpwstr>
  </property>
  <property fmtid="{D5CDD505-2E9C-101B-9397-08002B2CF9AE}" pid="63" name="x1ye=63">
    <vt:lpwstr>99XIjpxeDYtv0tonri2XDsdPOlYPMjQrM4PPKN4urKGPIXmly74T1f6hwzEPLL2ndARR/Rl+WXJ2uJHy8bJAZxYjOrrGnouz98wbRSJbrosDBsNrRWDQkOHgmk1fqRATUk1NzFo/8V87ym7xm6L97qJb/vf43D0O5DtaiRhwTKgQSkpyr6TzXm8sShUMUo+Dcg8dy7Z9gIb+UAjsoi6l7+It2Q2gSeC4yEEBduxKeL2T8q2wD4bYZERh1JjWpeA</vt:lpwstr>
  </property>
  <property fmtid="{D5CDD505-2E9C-101B-9397-08002B2CF9AE}" pid="64" name="x1ye=64">
    <vt:lpwstr>Z2Q0SJXIc3w5T9UhGmQXQf1py4Otgvq+VrWJzkxGfji4wCAOVqL308tZnjhRTpDfRL/YoiPWItbU+KLjsTjfTm0+ivWz1KF3IsJpJLitsYtjT/itVvzTyfm6Z8bP8mRlALUCA0GYZYT700/H5RlDgNCnRXLcF+ZzcP4eaYIf7DMFVy/740jnqctIubuHWxKmSASqXrETJoAZLSbPmQN6q0QaX6RKfavBuBaLHmepYvzeHPWr7oiYa9QUvyI7bS2</vt:lpwstr>
  </property>
  <property fmtid="{D5CDD505-2E9C-101B-9397-08002B2CF9AE}" pid="65" name="x1ye=65">
    <vt:lpwstr>i419qXXUzMPox3o0UBTbKf8Id2Tz4E8OWdLdnsAc+aJhwwuJ3VeKeX7naL/Olw+q3rUQGPZ3aE8LKXQVrRnzH8fiMqrgkSChuB60O5VzQlCeEligZgmAXD1jEJfddCjR8n93nqWj7DUnKQNKnHl8J3RfQ92gzuD9tDx6MQb4Jh8lTeIzYrM0GnWsJ7XTslENwuGvh+u0CEbp3E1Qf6f6EFsI4S0R0R5EowRskZ0rm7mQvq8QVyFQGCUNsC5+JK+</vt:lpwstr>
  </property>
  <property fmtid="{D5CDD505-2E9C-101B-9397-08002B2CF9AE}" pid="66" name="x1ye=66">
    <vt:lpwstr>Ww7jfN+KXkBOk6ddcghv/dPkJ9jTBos6KnRhCQ9PLunb0ed9YslF9hQ5V9TyIBP8iRR4ON8M+w0sSfdB6yA5UmJ5fGt3f8z+x2/aCm9UWA7YenuWWt2tRlnS27zyWGms+pwIdrGlCW2rp/Lk+EVIAAGkmjD5yUPBoH+Z9pQVSS9T613EZ30Umc7BycKv1VbB5JDsJAFD0QC3LwkmxMEDl4R84ZTDj9MBdQqar7S++VWrK/0aVKjW/lLe6PEpaDV</vt:lpwstr>
  </property>
  <property fmtid="{D5CDD505-2E9C-101B-9397-08002B2CF9AE}" pid="67" name="x1ye=67">
    <vt:lpwstr>ll8NiewfBYdaZ+J5+VSZdHgTTDedj7R9ZSYZUThpYxNexZTgFkJx83KC/HEVNhL1LCUWVyTeoyj9rFL5M0mVg+yUVHmi0/QPi9qmTNmgfCnhROxQ3HoS2PLd7sgsJ9Nn+5/9iSrTg0JqqzYIOikdRSdBYvepv0NW51FRa6ncuUbgfoa78OoP+85ikUZpgqkGAp6PS5rB3lLweeSpAMJklWjog9541UGBjIs2iheMGdjVjEAX2XsI0E4OKM7AXsi</vt:lpwstr>
  </property>
  <property fmtid="{D5CDD505-2E9C-101B-9397-08002B2CF9AE}" pid="68" name="x1ye=68">
    <vt:lpwstr>RGYxTa9OdnE6XDsgrGGcVxl3WEEIP012kgaK6UNvrY2nPgo+Ff4iKLrs8Q6JvU7L/gInL3/NQFMyBRacWrOl7MfbMFqmW7UqrlzMVVw1aeiNf/3GzUIBdmWjMfYKXIlIqw5GTvdtwg6E86NPWrvRzYKtGX5jdRHbkwqBClE4X68pEK1pSAAkaiE0fui7O2jdHr5orVG6Km8kLJ46sQof/YWiKL2C/qxlke8BgIHGmjD9oNr2q6f41B3NKJIqfPW</vt:lpwstr>
  </property>
  <property fmtid="{D5CDD505-2E9C-101B-9397-08002B2CF9AE}" pid="69" name="x1ye=69">
    <vt:lpwstr>Lqu3J+mPlDQl4WOGO6rZCV9c6RGOiMEH4/ssdyCOkdN5IvZ4MCWNBDDs0JyNtxardtqEZVdVble9p852s89Nuk0kqt2icpMllIW/XuaOIah/RDVdAl/pUzICPskte9nSshuHLivuLYHs8wB7I5RR5PxSxz0hyM3BdlcXmSR37AC8pMZmkxmQmrjGpygIN9V3I3fMyQvBXldOCM4YRV/42qWw2Xi87t/UWkTpp5SuR8C55099ZOywwEe7JRUH0Cu</vt:lpwstr>
  </property>
  <property fmtid="{D5CDD505-2E9C-101B-9397-08002B2CF9AE}" pid="70" name="x1ye=7">
    <vt:lpwstr>Zi6RGVH1+gZjIKpdXDU15LQMtR1scAQ+gcOTd/DqU7wEp46pJfbTQt2u9Xdap3kUkYAHx//YjRoioYHwewea/ocEr83FPmGwBd+Rj8cxleXTgHcyISpVlt9jtcZ8KowlapGxT7l3neI0ldPvjC7VGgVFmMJ3cWws2Yk/MENnMt3dy3HiCn80ziBhecbKaZpJSmmYCuSDfVLFzo3qzhYwN+B8UtwKw2nNsmWXU4x2mh2JcBnEIt5ESPXkUjzfNoS</vt:lpwstr>
  </property>
  <property fmtid="{D5CDD505-2E9C-101B-9397-08002B2CF9AE}" pid="71" name="x1ye=70">
    <vt:lpwstr>UF3S2BYUruS13xzBY/31xukvSgFBQ2M2sxHxJ1DcxRFz57mZ+XKZZ3abbhs/x0QMldCYZq2rCysF7JnlZL1tXnfk+G0AH0RefBPluFPnC+FRbYlY/rjswMdOFWUo7daRRjoDHyyie7G7zUZrwlDfabUMuioe6rcI9wi0qP/Stgh2C96QRA0odheSl3ev/7QITLVIlxpIBxdztP/cEVzKgQkJfC08TsTc0gNpWHFKAaJ/bmvBmItsBggyq4g9tO7</vt:lpwstr>
  </property>
  <property fmtid="{D5CDD505-2E9C-101B-9397-08002B2CF9AE}" pid="72" name="x1ye=71">
    <vt:lpwstr>avLDqI//5tBkZ4K5I+1DstLNkq3p80NivusafL7a88YzXd6ugSNdiSVT6q1kt6RO3wgaG0/hNRtyeKxj/9J38gEZx3iaH5ouMNBToLrS9zUfS8PrqHBbLiK0skASrbXetsx9C2YiCbWNU0GeDP2Q8a46cNrwzblgrQGRBCJHLtEJdlcKDcUQTjb08YILNj/H41lk5UcmLdGr3DnD3VKCymliNSArBuZe6/fx4Vzw/2FzSj6MD+mrMj7Biivdcfd</vt:lpwstr>
  </property>
  <property fmtid="{D5CDD505-2E9C-101B-9397-08002B2CF9AE}" pid="73" name="x1ye=72">
    <vt:lpwstr>n6pBpPPJseRQGQ9qvejE23ik33ujj0sz1tqA/hztWEPzkZ+lI8R5+jBqIYeYLcjlygreDZ1fCw3MhFE9UT1LCYOUeilo9hxC2pSGcC8UyDH+B9wbh6JfjNKOPXZu6YvShPm94lK5flQ75mzra7KTsUM3aZfVb1naBIG76smJceG3rJr0qXv+SAlU3gm/c0bJAJjqbovDAlkB+7Yz9aOa4EpDPXLuzfsmaSwgIi0t/f/n3lGWYFrgED/BnduYuYW</vt:lpwstr>
  </property>
  <property fmtid="{D5CDD505-2E9C-101B-9397-08002B2CF9AE}" pid="74" name="x1ye=73">
    <vt:lpwstr>gk+BOO+PyfKJwEliNbr/9cqv9m28q8zqYyLD4GgMm+QgEyTPA9ZyWAKHwgK9h+dXEFI3rB6hTXIylofJDzQs8R1Ko1ylmuXThyZRh1any7JHl3x4zToYxzRu5ZEC9WYaIMCx7SYXUfn8zW/PFZynkjf/OjgTw/qpkcORf88bp/OcQdO8kG0VOkud8NyF64Kqj1qhzTfIXcj8FZeYy1GmaxxgYAdk7Fo7I/BFbeRYH7Fbli+7dQ7jzZkGmUl9Pgx</vt:lpwstr>
  </property>
  <property fmtid="{D5CDD505-2E9C-101B-9397-08002B2CF9AE}" pid="75" name="x1ye=74">
    <vt:lpwstr>UhROgyFhxbZ5X4j9SUc7MsJXfwmB+qPkbR0I/qEAS7vjIgTUOLHK0VKL3KuwY64BjNLgwSOIP4S2kB8SxNo9dfZYXBkasnWZkYV1bXbDLJUC0FnMaie6vBPirGao4xNFGIjr42T0KepOEyV+iTf6m7678nrqhW4oJlHi4Z0z+wNpOcnx5UavvBjee229E+VXzVxDNafc4bh3+U8g+/48ZJoEkAAA==</vt:lpwstr>
  </property>
  <property fmtid="{D5CDD505-2E9C-101B-9397-08002B2CF9AE}" pid="76" name="x1ye=8">
    <vt:lpwstr>tQOvlHyEHRJZIUchHXKFcLF0rD3n2YfKfYevxh991eAs/85A1b6G4AX3p0c/hR+y/hTdEvGz+fuwfjbZY0yvD+1GXBK77FdUBXeHbA93CWHtmKbt7lJUSMipRvtH/SpoaJZ4k/NZl3+sIZcEeO3YrCMyxmMdrOaD0DvHimx1x9pDtfIY4KK/EgCLeKz4ndPXA8xURvyLRX9tPmY5TOngdk7u5A1qIgTt67nRaNzdUdtSxz7vBk4u1pAUZzEm70U</vt:lpwstr>
  </property>
  <property fmtid="{D5CDD505-2E9C-101B-9397-08002B2CF9AE}" pid="77" name="x1ye=9">
    <vt:lpwstr>RTvW9k2Wn6luL7W2BkFl32wWWJT5Cqrd5KCklrYMWYU85R8h5I84vf5wcq1s0RGSdmq4oXHVE2Rifxi4w+/UbVag9DhP2G/nmKRT1a8fKtUbmUT9eaPwc6F6DE/31BmebN/fURGQMY9orqw1UjEziXlE9PjKIwcgusN4CQL0/B2ke3WNN+Cz8wgOi74BbQNCnec3sjrheanhyY3pPoP6tkmRo4BRIhwM6n4QCVUYnmEWKZ0/fk+8IOfcPYANsz2</vt:lpwstr>
  </property>
</Properties>
</file>